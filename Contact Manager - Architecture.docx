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Project Design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  <w:r>
        <w:rPr>
          <w:rFonts w:ascii="Calibri" w:eastAsia="Calibri" w:cs="Calibri" w:hAnsi="Calibri"/>
          <w:b/>
          <w:bCs/>
          <w:rtl/>
        </w:rPr>
        <w:t>Solution Architecture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SWTID-2026-2455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Solution Architecture:</w:t>
      </w:r>
    </w:p>
    <w:p>
      <w:pPr>
        <w:spacing w:after="160" w:line="259" w:lineRule="auto"/>
      </w:pPr>
      <w:r>
        <w:rPr>
          <w:rtl/>
        </w:rPr>
        <w:t>The solution architecture for the  Contact Manager application a scalable, efficient, and user-friendly platform for storing , updating and searching the the  saved contacts  or adding new ones.</w:t>
      </w:r>
    </w:p>
    <w:p>
      <w:pPr>
        <w:spacing w:after="160" w:line="259" w:lineRule="auto"/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Goals of the Solution Architecture:</w:t>
      </w:r>
    </w:p>
    <w:p>
      <w:pPr>
        <w:spacing w:after="160" w:line="259" w:lineRule="auto"/>
      </w:pPr>
      <w:r>
        <w:rPr>
          <w:rFonts w:ascii="Quattrocento Sans" w:eastAsia="Quattrocento Sans" w:cs="Quattrocento Sans" w:hAnsi="Quattrocento Sans"/>
          <w:rtl/>
        </w:rPr>
        <w:t xml:space="preserve">  </w:t>
      </w:r>
      <w:r>
        <w:rPr>
          <w:rtl/>
        </w:rPr>
        <w:t>Identify the Best Tech Solution:</w:t>
      </w:r>
    </w:p>
    <w:p>
      <w:pPr>
        <w:numPr>
          <w:ilvl w:val="0"/>
          <w:numId w:val="1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Utilize modern backend frameworks like Node and Express to provide fast responses and efficient development</w:t>
      </w:r>
    </w:p>
    <w:p>
      <w:pPr>
        <w:spacing w:after="160" w:line="259" w:lineRule="auto"/>
        <w:ind w:left="0" w:firstLine="0"/>
      </w:pPr>
      <w:r>
        <w:rPr>
          <w:rtl/>
        </w:rPr>
        <w:t>Define Structure &amp; Characteristics:</w:t>
      </w:r>
    </w:p>
    <w:p>
      <w:pPr>
        <w:numPr>
          <w:ilvl w:val="0"/>
          <w:numId w:val="2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Ensure a modular, scalable, and maintainable software architecture that supports future feature enhancements like bulk deletion , bulk addition of contacts</w:t>
      </w:r>
    </w:p>
    <w:p>
      <w:pPr>
        <w:spacing w:after="160" w:line="259" w:lineRule="auto"/>
      </w:pPr>
      <w:r>
        <w:rPr>
          <w:rtl/>
        </w:rPr>
        <w:t>Outline Features &amp; Development Phases:</w:t>
      </w:r>
    </w:p>
    <w:p>
      <w:pPr>
        <w:numPr>
          <w:ilvl w:val="0"/>
          <w:numId w:val="3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Clearly define project milestones, including schema creation , data base queries and api development</w:t>
      </w:r>
    </w:p>
    <w:p>
      <w:pPr>
        <w:spacing w:after="160" w:line="259" w:lineRule="auto"/>
        <w:ind w:left="0" w:firstLine="0"/>
      </w:pPr>
      <w:r>
        <w:rPr>
          <w:rtl/>
        </w:rPr>
        <w:t>Establish Specifications for Development &amp; Delivery:</w:t>
      </w:r>
    </w:p>
    <w:p>
      <w:pPr>
        <w:numPr>
          <w:ilvl w:val="0"/>
          <w:numId w:val="4"/>
        </w:numPr>
        <w:spacing w:after="160" w:line="259" w:lineRule="auto"/>
        <w:ind w:left="720" w:hanging="360"/>
        <w:rPr>
          <w:sz w:val="20"/>
          <w:szCs w:val="20"/>
        </w:rPr>
      </w:pPr>
      <w:r>
        <w:rPr>
          <w:rtl/>
        </w:rPr>
        <w:t>Provide well-defined guidelines for system architecture, API development , data flow, and real-time data handling.</w:t>
      </w:r>
    </w:p>
    <w:p>
      <w:pPr>
        <w:spacing w:after="160" w:line="259" w:lineRule="auto"/>
      </w:pPr>
    </w:p>
    <w:p>
      <w:pPr>
        <w:spacing w:after="160" w:line="259" w:lineRule="auto"/>
      </w:pPr>
      <w:r>
        <w:rPr>
          <w:rtl/>
        </w:rPr>
        <w:t xml:space="preserve"> </w:t>
        <w:tab/>
      </w:r>
      <w:r>
        <w:drawing>
          <wp:inline distT="114300" distB="114300" distL="114300" distR="114300">
            <wp:extent cx="5943600" cy="2920999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2099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Quattrocento Sans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142</Words>
  <Characters>892</Characters>
  <Lines>33</Lines>
  <Paragraphs>21</Paragraphs>
  <CharactersWithSpaces>1020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2026-03-09T15:19:26Z</dcterms:modified>
</cp:coreProperties>
</file>